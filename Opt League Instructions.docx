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204E" w:rsidRDefault="00D046E7" w:rsidP="00D046E7">
      <w:pPr>
        <w:pStyle w:val="Heading2"/>
      </w:pPr>
      <w:r>
        <w:t>Information:</w:t>
      </w:r>
    </w:p>
    <w:p w:rsidR="00D046E7" w:rsidRDefault="00D046E7"/>
    <w:p w:rsidR="00683680" w:rsidRDefault="00683680">
      <w:r>
        <w:t xml:space="preserve">Opt League is especially designed for old laptops/Computers that run Windows 10. This Software is made to reduce all backend processes, such as your Desktop, OneDrive, and other processes that windows doesn’t need. </w:t>
      </w:r>
    </w:p>
    <w:p w:rsidR="00683680" w:rsidRDefault="00683680"/>
    <w:p w:rsidR="00683680" w:rsidRDefault="00683680">
      <w:r>
        <w:t xml:space="preserve">Some </w:t>
      </w:r>
      <w:r w:rsidRPr="00683680">
        <w:rPr>
          <w:rFonts w:cstheme="minorHAnsi"/>
        </w:rPr>
        <w:t>the</w:t>
      </w:r>
      <w:r>
        <w:t xml:space="preserve"> Processes This Program Stops:</w:t>
      </w:r>
    </w:p>
    <w:p w:rsidR="00683680" w:rsidRDefault="00683680">
      <w:pPr>
        <w:rPr>
          <w:rFonts w:ascii="Agency FB" w:hAnsi="Agency FB"/>
        </w:rPr>
      </w:pPr>
      <w:r>
        <w:rPr>
          <w:rFonts w:ascii="Agency FB" w:hAnsi="Agency FB"/>
        </w:rPr>
        <w:t>explorer.exe</w:t>
      </w:r>
    </w:p>
    <w:p w:rsidR="00683680" w:rsidRDefault="00683680">
      <w:pPr>
        <w:rPr>
          <w:rFonts w:ascii="Agency FB" w:hAnsi="Agency FB"/>
        </w:rPr>
      </w:pPr>
      <w:r>
        <w:rPr>
          <w:rFonts w:ascii="Agency FB" w:hAnsi="Agency FB"/>
        </w:rPr>
        <w:t>OneDrive.exe</w:t>
      </w:r>
    </w:p>
    <w:p w:rsidR="00683680" w:rsidRDefault="00683680">
      <w:pPr>
        <w:rPr>
          <w:rFonts w:ascii="Agency FB" w:hAnsi="Agency FB"/>
        </w:rPr>
      </w:pPr>
      <w:r>
        <w:rPr>
          <w:rFonts w:ascii="Agency FB" w:hAnsi="Agency FB"/>
        </w:rPr>
        <w:t>Chrome.exe</w:t>
      </w:r>
    </w:p>
    <w:p w:rsidR="00683680" w:rsidRDefault="00683680">
      <w:r>
        <w:rPr>
          <w:rFonts w:ascii="Agency FB" w:hAnsi="Agency FB"/>
        </w:rPr>
        <w:t>MicrosoftEdge.exe</w:t>
      </w:r>
      <w:bookmarkStart w:id="0" w:name="_GoBack"/>
      <w:bookmarkEnd w:id="0"/>
    </w:p>
    <w:p w:rsidR="00683680" w:rsidRDefault="00683680">
      <w:pPr>
        <w:rPr>
          <w:rFonts w:ascii="Agency FB" w:hAnsi="Agency FB"/>
        </w:rPr>
      </w:pPr>
      <w:r>
        <w:rPr>
          <w:rFonts w:ascii="Agency FB" w:hAnsi="Agency FB"/>
        </w:rPr>
        <w:t>SkypeApp.exe</w:t>
      </w:r>
    </w:p>
    <w:p w:rsidR="00683680" w:rsidRDefault="00683680">
      <w:pPr>
        <w:rPr>
          <w:rFonts w:ascii="Agency FB" w:hAnsi="Agency FB"/>
        </w:rPr>
      </w:pPr>
      <w:r>
        <w:rPr>
          <w:rFonts w:ascii="Agency FB" w:hAnsi="Agency FB"/>
        </w:rPr>
        <w:t>WINWORD.exe</w:t>
      </w:r>
    </w:p>
    <w:p w:rsidR="00683680" w:rsidRDefault="00683680">
      <w:pPr>
        <w:rPr>
          <w:rFonts w:ascii="Agency FB" w:hAnsi="Agency FB"/>
        </w:rPr>
      </w:pPr>
      <w:r>
        <w:rPr>
          <w:rFonts w:ascii="Agency FB" w:hAnsi="Agency FB"/>
        </w:rPr>
        <w:t>POWERPNT.exe</w:t>
      </w:r>
    </w:p>
    <w:p w:rsidR="00683680" w:rsidRDefault="00683680">
      <w:pPr>
        <w:rPr>
          <w:rFonts w:ascii="Agency FB" w:hAnsi="Agency FB"/>
        </w:rPr>
      </w:pPr>
      <w:r>
        <w:rPr>
          <w:rFonts w:ascii="Agency FB" w:hAnsi="Agency FB"/>
        </w:rPr>
        <w:t>EXCEL.exe</w:t>
      </w:r>
    </w:p>
    <w:p w:rsidR="00683680" w:rsidRDefault="00683680">
      <w:pPr>
        <w:rPr>
          <w:rFonts w:ascii="Agency FB" w:hAnsi="Agency FB"/>
        </w:rPr>
      </w:pPr>
      <w:r>
        <w:rPr>
          <w:rFonts w:ascii="Agency FB" w:hAnsi="Agency FB"/>
        </w:rPr>
        <w:t>YourPhone.exe</w:t>
      </w:r>
    </w:p>
    <w:p w:rsidR="00683680" w:rsidRDefault="00683680">
      <w:pPr>
        <w:rPr>
          <w:rFonts w:ascii="Agency FB" w:hAnsi="Agency FB"/>
        </w:rPr>
      </w:pPr>
    </w:p>
    <w:p w:rsidR="00683680" w:rsidRDefault="00683680">
      <w:pPr>
        <w:rPr>
          <w:rFonts w:cstheme="minorHAnsi"/>
        </w:rPr>
      </w:pPr>
      <w:r>
        <w:rPr>
          <w:rFonts w:cstheme="minorHAnsi"/>
        </w:rPr>
        <w:t>These Applications/Services</w:t>
      </w:r>
      <w:r w:rsidR="00D046E7">
        <w:rPr>
          <w:rFonts w:cstheme="minorHAnsi"/>
        </w:rPr>
        <w:t xml:space="preserve"> cause Frame Rate drops during game play, and aren’t required my either the game, or windows to run.</w:t>
      </w:r>
    </w:p>
    <w:p w:rsidR="00D046E7" w:rsidRDefault="00D046E7">
      <w:pPr>
        <w:rPr>
          <w:rFonts w:cstheme="minorHAnsi"/>
        </w:rPr>
      </w:pPr>
    </w:p>
    <w:p w:rsidR="00FE48B4" w:rsidRPr="00FE48B4" w:rsidRDefault="00FE48B4">
      <w:pPr>
        <w:rPr>
          <w:rFonts w:cstheme="minorHAnsi"/>
          <w:color w:val="FF0000"/>
        </w:rPr>
      </w:pPr>
      <w:r w:rsidRPr="00FE48B4">
        <w:rPr>
          <w:rFonts w:cstheme="minorHAnsi"/>
          <w:color w:val="FF0000"/>
        </w:rPr>
        <w:t>WARNING: Any Windows 10 apps from the Microsoft store will not work.</w:t>
      </w:r>
    </w:p>
    <w:p w:rsidR="00FE48B4" w:rsidRDefault="00FE48B4">
      <w:pPr>
        <w:rPr>
          <w:rFonts w:cstheme="minorHAnsi"/>
        </w:rPr>
      </w:pPr>
    </w:p>
    <w:p w:rsidR="00D046E7" w:rsidRDefault="00D046E7" w:rsidP="00D046E7">
      <w:pPr>
        <w:pStyle w:val="Heading2"/>
      </w:pPr>
      <w:r>
        <w:t>Use of this Application:</w:t>
      </w:r>
    </w:p>
    <w:p w:rsidR="00D046E7" w:rsidRDefault="00D046E7" w:rsidP="00D046E7">
      <w:pPr>
        <w:pStyle w:val="Heading3"/>
      </w:pPr>
      <w:r>
        <w:t>Step</w:t>
      </w:r>
      <w:r w:rsidR="00F96117">
        <w:t xml:space="preserve"> </w:t>
      </w:r>
      <w:r>
        <w:t>1:</w:t>
      </w:r>
    </w:p>
    <w:p w:rsidR="00D046E7" w:rsidRPr="00D046E7" w:rsidRDefault="00D046E7" w:rsidP="00D046E7"/>
    <w:p w:rsidR="00D046E7" w:rsidRDefault="00D046E7" w:rsidP="00D046E7">
      <w:r>
        <w:rPr>
          <w:noProof/>
        </w:rPr>
        <mc:AlternateContent>
          <mc:Choice Requires="wps">
            <w:drawing>
              <wp:anchor distT="45720" distB="45720" distL="114300" distR="114300" simplePos="0" relativeHeight="251661312" behindDoc="0" locked="0" layoutInCell="1" allowOverlap="1" wp14:anchorId="523E961F" wp14:editId="4611FCBA">
                <wp:simplePos x="0" y="0"/>
                <wp:positionH relativeFrom="margin">
                  <wp:align>right</wp:align>
                </wp:positionH>
                <wp:positionV relativeFrom="paragraph">
                  <wp:posOffset>1081405</wp:posOffset>
                </wp:positionV>
                <wp:extent cx="2360930" cy="1404620"/>
                <wp:effectExtent l="0" t="0" r="22860" b="158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046E7" w:rsidRDefault="00D046E7" w:rsidP="00D046E7">
                            <w:r>
                              <w:t>The Finish Button has no Purpose right now.</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23E961F" id="_x0000_t202" coordsize="21600,21600" o:spt="202" path="m,l,21600r21600,l21600,xe">
                <v:stroke joinstyle="miter"/>
                <v:path gradientshapeok="t" o:connecttype="rect"/>
              </v:shapetype>
              <v:shape id="Text Box 2" o:spid="_x0000_s1026" type="#_x0000_t202" style="position:absolute;margin-left:134.7pt;margin-top:85.15pt;width:185.9pt;height:110.6pt;z-index:25166131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lP3IwIAAEU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">
                <v:textbox style="mso-fit-shape-to-text:t">
                  <w:txbxContent>
                    <w:p w:rsidR="00D046E7" w:rsidRDefault="00D046E7" w:rsidP="00D046E7">
                      <w:r>
                        <w:t>The Finish Button has no Purpose right now.</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268605</wp:posOffset>
                </wp:positionV>
                <wp:extent cx="2360930" cy="1404620"/>
                <wp:effectExtent l="0" t="0" r="2286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046E7" w:rsidRDefault="00D046E7">
                            <w:r>
                              <w:t>This Launch Button Takes the User to the Next Step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134.7pt;margin-top:21.15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">
                <v:textbox style="mso-fit-shape-to-text:t">
                  <w:txbxContent>
                    <w:p w:rsidR="00D046E7" w:rsidRDefault="00D046E7">
                      <w:r>
                        <w:t>This Launch Button Takes the User to the Next Step</w:t>
                      </w:r>
                    </w:p>
                  </w:txbxContent>
                </v:textbox>
                <w10:wrap type="square" anchorx="margin"/>
              </v:shape>
            </w:pict>
          </mc:Fallback>
        </mc:AlternateContent>
      </w:r>
      <w:r>
        <w:rPr>
          <w:noProof/>
        </w:rPr>
        <w:drawing>
          <wp:inline distT="0" distB="0" distL="0" distR="0">
            <wp:extent cx="3438525" cy="1495425"/>
            <wp:effectExtent l="0" t="0" r="9525" b="9525"/>
            <wp:docPr id="1" name="Picture 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jpg"/>
                    <pic:cNvPicPr/>
                  </pic:nvPicPr>
                  <pic:blipFill>
                    <a:blip r:embed="rId10">
                      <a:extLst>
                        <a:ext uri="{28A0092B-C50C-407E-A947-70E740481C1C}">
                          <a14:useLocalDpi xmlns:a14="http://schemas.microsoft.com/office/drawing/2010/main" val="0"/>
                        </a:ext>
                      </a:extLst>
                    </a:blip>
                    <a:stretch>
                      <a:fillRect/>
                    </a:stretch>
                  </pic:blipFill>
                  <pic:spPr>
                    <a:xfrm>
                      <a:off x="0" y="0"/>
                      <a:ext cx="3438525" cy="1495425"/>
                    </a:xfrm>
                    <a:prstGeom prst="rect">
                      <a:avLst/>
                    </a:prstGeom>
                  </pic:spPr>
                </pic:pic>
              </a:graphicData>
            </a:graphic>
          </wp:inline>
        </w:drawing>
      </w:r>
    </w:p>
    <w:p w:rsidR="00D046E7" w:rsidRDefault="00D046E7" w:rsidP="00D046E7"/>
    <w:p w:rsidR="00D046E7" w:rsidRDefault="00D046E7" w:rsidP="00D046E7">
      <w:pPr>
        <w:pStyle w:val="Heading3"/>
      </w:pPr>
      <w:r>
        <w:t>Step 2:</w:t>
      </w:r>
      <w:r w:rsidR="00E774AD">
        <w:t xml:space="preserve"> Launch</w:t>
      </w:r>
    </w:p>
    <w:p w:rsidR="00D046E7" w:rsidRDefault="00D046E7" w:rsidP="00D046E7"/>
    <w:p w:rsidR="00D046E7" w:rsidRDefault="00F96117" w:rsidP="00D046E7">
      <w:r>
        <w:rPr>
          <w:noProof/>
        </w:rPr>
        <mc:AlternateContent>
          <mc:Choice Requires="wps">
            <w:drawing>
              <wp:anchor distT="45720" distB="45720" distL="114300" distR="114300" simplePos="0" relativeHeight="251663360" behindDoc="0" locked="0" layoutInCell="1" allowOverlap="1">
                <wp:simplePos x="0" y="0"/>
                <wp:positionH relativeFrom="margin">
                  <wp:align>center</wp:align>
                </wp:positionH>
                <wp:positionV relativeFrom="paragraph">
                  <wp:posOffset>887730</wp:posOffset>
                </wp:positionV>
                <wp:extent cx="2360930" cy="1404620"/>
                <wp:effectExtent l="0" t="0" r="22860" b="1841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F96117" w:rsidRDefault="00F96117">
                            <w:r>
                              <w:t>This is a Message Alerting the User about what is going to happen.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0;margin-top:69.9pt;width:185.9pt;height:110.6pt;z-index:2516633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pwWJgIAAEw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">
                <v:textbox style="mso-fit-shape-to-text:t">
                  <w:txbxContent>
                    <w:p w:rsidR="00F96117" w:rsidRDefault="00F96117">
                      <w:r>
                        <w:t>This is a Message Alerting the User about what is going to happen.</w:t>
                      </w:r>
                    </w:p>
                  </w:txbxContent>
                </v:textbox>
                <w10:wrap type="square" anchorx="margin"/>
              </v:shape>
            </w:pict>
          </mc:Fallback>
        </mc:AlternateContent>
      </w:r>
      <w:r>
        <w:rPr>
          <w:noProof/>
        </w:rPr>
        <w:drawing>
          <wp:inline distT="0" distB="0" distL="0" distR="0">
            <wp:extent cx="5943600" cy="784225"/>
            <wp:effectExtent l="0" t="0" r="0" b="0"/>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784225"/>
                    </a:xfrm>
                    <a:prstGeom prst="rect">
                      <a:avLst/>
                    </a:prstGeom>
                  </pic:spPr>
                </pic:pic>
              </a:graphicData>
            </a:graphic>
          </wp:inline>
        </w:drawing>
      </w:r>
    </w:p>
    <w:p w:rsidR="00F96117" w:rsidRDefault="00F96117" w:rsidP="00D046E7"/>
    <w:p w:rsidR="00F96117" w:rsidRDefault="00F96117" w:rsidP="00D046E7"/>
    <w:p w:rsidR="00F96117" w:rsidRDefault="00F96117" w:rsidP="00D046E7"/>
    <w:p w:rsidR="00F96117" w:rsidRDefault="00F96117" w:rsidP="00D046E7"/>
    <w:p w:rsidR="00F96117" w:rsidRDefault="00F96117" w:rsidP="00D046E7"/>
    <w:p w:rsidR="00F96117" w:rsidRDefault="00F96117" w:rsidP="00D046E7"/>
    <w:p w:rsidR="00F96117" w:rsidRDefault="00F96117" w:rsidP="00D046E7"/>
    <w:p w:rsidR="00F96117" w:rsidRDefault="00F96117" w:rsidP="00F96117">
      <w:pPr>
        <w:pStyle w:val="Heading3"/>
      </w:pPr>
      <w:r>
        <w:t>Step 3:</w:t>
      </w:r>
      <w:r w:rsidR="00E774AD">
        <w:t xml:space="preserve"> OK</w:t>
      </w:r>
    </w:p>
    <w:p w:rsidR="00F96117" w:rsidRDefault="00F96117" w:rsidP="00F96117"/>
    <w:p w:rsidR="00F96117" w:rsidRDefault="00F96117" w:rsidP="00F96117">
      <w:r>
        <w:rPr>
          <w:noProof/>
        </w:rPr>
        <mc:AlternateContent>
          <mc:Choice Requires="wps">
            <w:drawing>
              <wp:anchor distT="45720" distB="45720" distL="114300" distR="114300" simplePos="0" relativeHeight="251667456" behindDoc="0" locked="0" layoutInCell="1" allowOverlap="1" wp14:anchorId="01ADF318" wp14:editId="09538C01">
                <wp:simplePos x="0" y="0"/>
                <wp:positionH relativeFrom="margin">
                  <wp:posOffset>3076575</wp:posOffset>
                </wp:positionH>
                <wp:positionV relativeFrom="paragraph">
                  <wp:posOffset>1424305</wp:posOffset>
                </wp:positionV>
                <wp:extent cx="2981325" cy="1404620"/>
                <wp:effectExtent l="0" t="0" r="28575" b="158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solidFill>
                          <a:srgbClr val="FFFFFF"/>
                        </a:solidFill>
                        <a:ln w="9525">
                          <a:solidFill>
                            <a:srgbClr val="000000"/>
                          </a:solidFill>
                          <a:miter lim="800000"/>
                          <a:headEnd/>
                          <a:tailEnd/>
                        </a:ln>
                      </wps:spPr>
                      <wps:txbx>
                        <w:txbxContent>
                          <w:p w:rsidR="00F96117" w:rsidRDefault="00F96117" w:rsidP="00F96117">
                            <w:r>
                              <w:t>The Cancel Button Will Kill this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ADF318" id="_x0000_s1029" type="#_x0000_t202" style="position:absolute;margin-left:242.25pt;margin-top:112.15pt;width:234.7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">
                <v:textbox style="mso-fit-shape-to-text:t">
                  <w:txbxContent>
                    <w:p w:rsidR="00F96117" w:rsidRDefault="00F96117" w:rsidP="00F96117">
                      <w:r>
                        <w:t>The Cancel Button Will Kill this Window.</w:t>
                      </w:r>
                    </w:p>
                  </w:txbxContent>
                </v:textbox>
                <w10:wrap type="square" anchorx="margin"/>
              </v:shape>
            </w:pict>
          </mc:Fallback>
        </mc:AlternateContent>
      </w:r>
      <w:r>
        <w:rPr>
          <w:noProof/>
        </w:rPr>
        <mc:AlternateContent>
          <mc:Choice Requires="wps">
            <w:drawing>
              <wp:anchor distT="45720" distB="45720" distL="114300" distR="114300" simplePos="0" relativeHeight="251665408" behindDoc="0" locked="0" layoutInCell="1" allowOverlap="1">
                <wp:simplePos x="0" y="0"/>
                <wp:positionH relativeFrom="margin">
                  <wp:align>left</wp:align>
                </wp:positionH>
                <wp:positionV relativeFrom="paragraph">
                  <wp:posOffset>1411605</wp:posOffset>
                </wp:positionV>
                <wp:extent cx="2981325" cy="1404620"/>
                <wp:effectExtent l="0" t="0" r="28575" b="158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solidFill>
                          <a:srgbClr val="FFFFFF"/>
                        </a:solidFill>
                        <a:ln w="9525">
                          <a:solidFill>
                            <a:srgbClr val="000000"/>
                          </a:solidFill>
                          <a:miter lim="800000"/>
                          <a:headEnd/>
                          <a:tailEnd/>
                        </a:ln>
                      </wps:spPr>
                      <wps:txbx>
                        <w:txbxContent>
                          <w:p w:rsidR="00F96117" w:rsidRDefault="00F96117">
                            <w:r>
                              <w:t>The User is now required to enter their Current Computer Username All in Caps, to Make sure that The User is aware about the other Application shutdown. In our Example the User Name is Hasan.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0;margin-top:111.15pt;width:234.75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">
                <v:textbox style="mso-fit-shape-to-text:t">
                  <w:txbxContent>
                    <w:p w:rsidR="00F96117" w:rsidRDefault="00F96117">
                      <w:r>
                        <w:t>The User is now required to enter their Current Computer Username All in Caps, to Make sure that The User is aware about the other Application shutdown. In our Example the User Name is Hasan.</w:t>
                      </w:r>
                    </w:p>
                  </w:txbxContent>
                </v:textbox>
                <w10:wrap type="square" anchorx="margin"/>
              </v:shape>
            </w:pict>
          </mc:Fallback>
        </mc:AlternateContent>
      </w:r>
      <w:r>
        <w:rPr>
          <w:noProof/>
        </w:rPr>
        <w:drawing>
          <wp:inline distT="0" distB="0" distL="0" distR="0">
            <wp:extent cx="4267200" cy="1266825"/>
            <wp:effectExtent l="0" t="0" r="0" b="9525"/>
            <wp:docPr id="8" name="Picture 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3.jpg"/>
                    <pic:cNvPicPr/>
                  </pic:nvPicPr>
                  <pic:blipFill>
                    <a:blip r:embed="rId12">
                      <a:extLst>
                        <a:ext uri="{28A0092B-C50C-407E-A947-70E740481C1C}">
                          <a14:useLocalDpi xmlns:a14="http://schemas.microsoft.com/office/drawing/2010/main" val="0"/>
                        </a:ext>
                      </a:extLst>
                    </a:blip>
                    <a:stretch>
                      <a:fillRect/>
                    </a:stretch>
                  </pic:blipFill>
                  <pic:spPr>
                    <a:xfrm>
                      <a:off x="0" y="0"/>
                      <a:ext cx="4267200" cy="1266825"/>
                    </a:xfrm>
                    <a:prstGeom prst="rect">
                      <a:avLst/>
                    </a:prstGeom>
                  </pic:spPr>
                </pic:pic>
              </a:graphicData>
            </a:graphic>
          </wp:inline>
        </w:drawing>
      </w:r>
    </w:p>
    <w:p w:rsidR="00F96117" w:rsidRDefault="00F96117" w:rsidP="00F96117"/>
    <w:p w:rsidR="00F96117" w:rsidRDefault="00F96117" w:rsidP="00F96117"/>
    <w:p w:rsidR="00F96117" w:rsidRDefault="00F96117" w:rsidP="00F96117"/>
    <w:p w:rsidR="00F96117" w:rsidRDefault="00F96117" w:rsidP="00F96117"/>
    <w:p w:rsidR="00F96117" w:rsidRDefault="00F96117" w:rsidP="00F96117"/>
    <w:p w:rsidR="00F96117" w:rsidRDefault="00F96117" w:rsidP="00F96117">
      <w:pPr>
        <w:pStyle w:val="Heading3"/>
      </w:pPr>
      <w:r>
        <w:t>Step 4:</w:t>
      </w:r>
      <w:r w:rsidR="00575722">
        <w:t xml:space="preserve"> </w:t>
      </w:r>
      <w:r w:rsidR="00E774AD">
        <w:t>OK</w:t>
      </w:r>
    </w:p>
    <w:p w:rsidR="00F96117" w:rsidRDefault="00F96117" w:rsidP="00F96117"/>
    <w:p w:rsidR="00F96117" w:rsidRDefault="000B30DC" w:rsidP="00F96117">
      <w:pPr>
        <w:rPr>
          <w:lang w:val="en-CA"/>
        </w:rPr>
      </w:pPr>
      <w:r w:rsidRPr="00F96117">
        <w:rPr>
          <w:noProof/>
          <w:lang w:val="en-CA"/>
        </w:rPr>
        <mc:AlternateContent>
          <mc:Choice Requires="wps">
            <w:drawing>
              <wp:anchor distT="45720" distB="45720" distL="114300" distR="114300" simplePos="0" relativeHeight="251669504" behindDoc="0" locked="0" layoutInCell="1" allowOverlap="1">
                <wp:simplePos x="0" y="0"/>
                <wp:positionH relativeFrom="column">
                  <wp:posOffset>85725</wp:posOffset>
                </wp:positionH>
                <wp:positionV relativeFrom="paragraph">
                  <wp:posOffset>3909695</wp:posOffset>
                </wp:positionV>
                <wp:extent cx="5743575" cy="1404620"/>
                <wp:effectExtent l="0" t="0" r="28575" b="158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F96117" w:rsidRPr="000B30DC" w:rsidRDefault="000B30DC">
                            <w:pPr>
                              <w:rPr>
                                <w:lang w:val="en-CA"/>
                              </w:rPr>
                            </w:pPr>
                            <w:r>
                              <w:rPr>
                                <w:lang w:val="en-CA"/>
                              </w:rPr>
                              <w:t>The Program has now closed all Unnecessary applications and Automatically Launched League of Legends, Minimizing the Window Will reveal a black background, and one window, when that window is moved the user then will have two 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6.75pt;margin-top:307.85pt;width:452.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">
                <v:textbox style="mso-fit-shape-to-text:t">
                  <w:txbxContent>
                    <w:p w:rsidR="00F96117" w:rsidRPr="000B30DC" w:rsidRDefault="000B30DC">
                      <w:pPr>
                        <w:rPr>
                          <w:lang w:val="en-CA"/>
                        </w:rPr>
                      </w:pPr>
                      <w:r>
                        <w:rPr>
                          <w:lang w:val="en-CA"/>
                        </w:rPr>
                        <w:t>The Program has now closed all Unnecessary applications and Automatically Launched League of Legends, Minimizing the Window Will reveal a black background, and one window, when that window is moved the user then will have two windows.</w:t>
                      </w:r>
                    </w:p>
                  </w:txbxContent>
                </v:textbox>
                <w10:wrap type="square"/>
              </v:shape>
            </w:pict>
          </mc:Fallback>
        </mc:AlternateContent>
      </w:r>
      <w:r w:rsidR="00F96117">
        <w:rPr>
          <w:noProof/>
        </w:rPr>
        <w:drawing>
          <wp:inline distT="0" distB="0" distL="0" distR="0" wp14:anchorId="646FF90A" wp14:editId="1D47D61F">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4750"/>
                    </a:xfrm>
                    <a:prstGeom prst="rect">
                      <a:avLst/>
                    </a:prstGeom>
                  </pic:spPr>
                </pic:pic>
              </a:graphicData>
            </a:graphic>
          </wp:inline>
        </w:drawing>
      </w:r>
    </w:p>
    <w:p w:rsidR="000B30DC" w:rsidRDefault="000B30DC" w:rsidP="00F96117">
      <w:pPr>
        <w:rPr>
          <w:lang w:val="en-CA"/>
        </w:rPr>
      </w:pPr>
    </w:p>
    <w:p w:rsidR="000B30DC" w:rsidRDefault="000B30DC" w:rsidP="000B30DC">
      <w:pPr>
        <w:pStyle w:val="Heading3"/>
        <w:rPr>
          <w:lang w:val="en-CA"/>
        </w:rPr>
      </w:pPr>
      <w:r>
        <w:rPr>
          <w:lang w:val="en-CA"/>
        </w:rPr>
        <w:t>Step 5:</w:t>
      </w:r>
      <w:r w:rsidR="00E774AD">
        <w:rPr>
          <w:lang w:val="en-CA"/>
        </w:rPr>
        <w:t xml:space="preserve"> Background</w:t>
      </w:r>
    </w:p>
    <w:p w:rsidR="00F96117" w:rsidRDefault="00F96117" w:rsidP="00F96117">
      <w:pPr>
        <w:rPr>
          <w:lang w:val="en-CA"/>
        </w:rPr>
      </w:pPr>
    </w:p>
    <w:p w:rsidR="00F96117" w:rsidRDefault="000B30DC" w:rsidP="00F96117">
      <w:pPr>
        <w:rPr>
          <w:lang w:val="en-CA"/>
        </w:rPr>
      </w:pPr>
      <w:r w:rsidRPr="000B30DC">
        <w:rPr>
          <w:noProof/>
          <w:lang w:val="en-CA"/>
        </w:rPr>
        <mc:AlternateContent>
          <mc:Choice Requires="wps">
            <w:drawing>
              <wp:anchor distT="45720" distB="45720" distL="114300" distR="114300" simplePos="0" relativeHeight="251673600" behindDoc="0" locked="0" layoutInCell="1" allowOverlap="1" wp14:anchorId="1E35FFB6" wp14:editId="189FB4CC">
                <wp:simplePos x="0" y="0"/>
                <wp:positionH relativeFrom="margin">
                  <wp:posOffset>2838450</wp:posOffset>
                </wp:positionH>
                <wp:positionV relativeFrom="paragraph">
                  <wp:posOffset>1371600</wp:posOffset>
                </wp:positionV>
                <wp:extent cx="2516505" cy="1404620"/>
                <wp:effectExtent l="0" t="0" r="17145" b="1651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6505" cy="1404620"/>
                        </a:xfrm>
                        <a:prstGeom prst="rect">
                          <a:avLst/>
                        </a:prstGeom>
                        <a:solidFill>
                          <a:srgbClr val="FFFFFF"/>
                        </a:solidFill>
                        <a:ln w="9525">
                          <a:solidFill>
                            <a:srgbClr val="000000"/>
                          </a:solidFill>
                          <a:miter lim="800000"/>
                          <a:headEnd/>
                          <a:tailEnd/>
                        </a:ln>
                      </wps:spPr>
                      <wps:txbx>
                        <w:txbxContent>
                          <w:p w:rsidR="000B30DC" w:rsidRPr="000B30DC" w:rsidRDefault="000B30DC" w:rsidP="000B30DC">
                            <w:pPr>
                              <w:rPr>
                                <w:lang w:val="en-CA"/>
                              </w:rPr>
                            </w:pPr>
                            <w:r>
                              <w:rPr>
                                <w:lang w:val="en-CA"/>
                              </w:rPr>
                              <w:t>This Window also has two Windows, The Browser Button Opens the users Default Brower (Except Microsoft Edge). The Desktop Button opens the Desktop Backup.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35FFB6" id="_x0000_s1032" type="#_x0000_t202" style="position:absolute;margin-left:223.5pt;margin-top:108pt;width:198.15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">
                <v:textbox style="mso-fit-shape-to-text:t">
                  <w:txbxContent>
                    <w:p w:rsidR="000B30DC" w:rsidRPr="000B30DC" w:rsidRDefault="000B30DC" w:rsidP="000B30DC">
                      <w:pPr>
                        <w:rPr>
                          <w:lang w:val="en-CA"/>
                        </w:rPr>
                      </w:pPr>
                      <w:r>
                        <w:rPr>
                          <w:lang w:val="en-CA"/>
                        </w:rPr>
                        <w:t>This Window also has two Windows, The Browser Button Opens the users Default Brower (Except Microsoft Edge). The Desktop Button opens the Desktop Backup.</w:t>
                      </w:r>
                    </w:p>
                  </w:txbxContent>
                </v:textbox>
                <w10:wrap type="square" anchorx="margin"/>
              </v:shape>
            </w:pict>
          </mc:Fallback>
        </mc:AlternateContent>
      </w:r>
      <w:r w:rsidRPr="000B30DC">
        <w:rPr>
          <w:noProof/>
          <w:lang w:val="en-CA"/>
        </w:rPr>
        <mc:AlternateContent>
          <mc:Choice Requires="wps">
            <w:drawing>
              <wp:anchor distT="45720" distB="45720" distL="114300" distR="114300" simplePos="0" relativeHeight="251671552" behindDoc="0" locked="0" layoutInCell="1" allowOverlap="1">
                <wp:simplePos x="0" y="0"/>
                <wp:positionH relativeFrom="margin">
                  <wp:align>left</wp:align>
                </wp:positionH>
                <wp:positionV relativeFrom="paragraph">
                  <wp:posOffset>1354455</wp:posOffset>
                </wp:positionV>
                <wp:extent cx="2360930" cy="1404620"/>
                <wp:effectExtent l="0" t="0" r="22860" b="1841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B30DC" w:rsidRDefault="000B30DC" w:rsidP="000B30DC">
                            <w:r>
                              <w:t>This Window has two buttons, unlike before the Launch Button has no purpose, but the Finish button now will automatically close league, and open the User’s desktop back up.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margin-left:0;margin-top:106.65pt;width:185.9pt;height:110.6pt;z-index:25167155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eSJwIAAE0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">
                <v:textbox style="mso-fit-shape-to-text:t">
                  <w:txbxContent>
                    <w:p w:rsidR="000B30DC" w:rsidRDefault="000B30DC" w:rsidP="000B30DC">
                      <w:r>
                        <w:t>This Window has two buttons, unlike before the Launch Button has no purpose, but the Finish button now will automatically close league, and open the User’s desktop back up.</w:t>
                      </w:r>
                    </w:p>
                  </w:txbxContent>
                </v:textbox>
                <w10:wrap type="square" anchorx="margin"/>
              </v:shape>
            </w:pict>
          </mc:Fallback>
        </mc:AlternateContent>
      </w:r>
      <w:r>
        <w:rPr>
          <w:noProof/>
        </w:rPr>
        <w:drawing>
          <wp:inline distT="0" distB="0" distL="0" distR="0" wp14:anchorId="219B7EB6" wp14:editId="4A342B06">
            <wp:extent cx="5588418" cy="1238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5032" b="80513"/>
                    <a:stretch/>
                  </pic:blipFill>
                  <pic:spPr bwMode="auto">
                    <a:xfrm>
                      <a:off x="0" y="0"/>
                      <a:ext cx="5610014" cy="1243035"/>
                    </a:xfrm>
                    <a:prstGeom prst="rect">
                      <a:avLst/>
                    </a:prstGeom>
                    <a:ln>
                      <a:noFill/>
                    </a:ln>
                    <a:extLst>
                      <a:ext uri="{53640926-AAD7-44D8-BBD7-CCE9431645EC}">
                        <a14:shadowObscured xmlns:a14="http://schemas.microsoft.com/office/drawing/2010/main"/>
                      </a:ext>
                    </a:extLst>
                  </pic:spPr>
                </pic:pic>
              </a:graphicData>
            </a:graphic>
          </wp:inline>
        </w:drawing>
      </w:r>
    </w:p>
    <w:p w:rsidR="000B30DC" w:rsidRDefault="000B30DC" w:rsidP="00F96117">
      <w:pPr>
        <w:rPr>
          <w:lang w:val="en-CA"/>
        </w:rPr>
      </w:pPr>
    </w:p>
    <w:p w:rsidR="000B30DC" w:rsidRDefault="000B30DC" w:rsidP="00F96117">
      <w:pPr>
        <w:rPr>
          <w:lang w:val="en-CA"/>
        </w:rPr>
      </w:pPr>
    </w:p>
    <w:p w:rsidR="000B30DC" w:rsidRDefault="000B30DC" w:rsidP="00F96117">
      <w:pPr>
        <w:rPr>
          <w:lang w:val="en-CA"/>
        </w:rPr>
      </w:pPr>
    </w:p>
    <w:p w:rsidR="000B30DC" w:rsidRDefault="000B30DC" w:rsidP="00F96117">
      <w:pPr>
        <w:rPr>
          <w:lang w:val="en-CA"/>
        </w:rPr>
      </w:pPr>
    </w:p>
    <w:p w:rsidR="000B30DC" w:rsidRDefault="000B30DC" w:rsidP="00F96117">
      <w:pPr>
        <w:rPr>
          <w:lang w:val="en-CA"/>
        </w:rPr>
      </w:pPr>
    </w:p>
    <w:p w:rsidR="000B30DC" w:rsidRDefault="000B30DC" w:rsidP="00F96117">
      <w:pPr>
        <w:rPr>
          <w:lang w:val="en-CA"/>
        </w:rPr>
      </w:pPr>
    </w:p>
    <w:p w:rsidR="000B30DC" w:rsidRDefault="000B30DC" w:rsidP="00F96117">
      <w:pPr>
        <w:rPr>
          <w:lang w:val="en-CA"/>
        </w:rPr>
      </w:pPr>
    </w:p>
    <w:p w:rsidR="000B30DC" w:rsidRDefault="000B30DC" w:rsidP="00F96117">
      <w:pPr>
        <w:rPr>
          <w:lang w:val="en-CA"/>
        </w:rPr>
      </w:pPr>
    </w:p>
    <w:p w:rsidR="000B30DC" w:rsidRDefault="000B30DC" w:rsidP="000B30DC">
      <w:pPr>
        <w:pStyle w:val="Heading3"/>
        <w:rPr>
          <w:lang w:val="en-CA"/>
        </w:rPr>
      </w:pPr>
      <w:r>
        <w:rPr>
          <w:lang w:val="en-CA"/>
        </w:rPr>
        <w:t>Step 6:</w:t>
      </w:r>
      <w:r w:rsidR="00E774AD">
        <w:rPr>
          <w:lang w:val="en-CA"/>
        </w:rPr>
        <w:t xml:space="preserve"> Finished</w:t>
      </w:r>
    </w:p>
    <w:p w:rsidR="00E774AD" w:rsidRPr="00E774AD" w:rsidRDefault="00E774AD" w:rsidP="00E774AD">
      <w:pPr>
        <w:rPr>
          <w:lang w:val="en-CA"/>
        </w:rPr>
      </w:pPr>
    </w:p>
    <w:p w:rsidR="00E774AD" w:rsidRDefault="00E774AD" w:rsidP="00E774AD">
      <w:pPr>
        <w:rPr>
          <w:lang w:val="en-CA"/>
        </w:rPr>
      </w:pPr>
      <w:r w:rsidRPr="00E774AD">
        <w:rPr>
          <w:noProof/>
          <w:lang w:val="en-CA"/>
        </w:rPr>
        <mc:AlternateContent>
          <mc:Choice Requires="wps">
            <w:drawing>
              <wp:anchor distT="45720" distB="45720" distL="114300" distR="114300" simplePos="0" relativeHeight="251675648" behindDoc="0" locked="0" layoutInCell="1" allowOverlap="1">
                <wp:simplePos x="0" y="0"/>
                <wp:positionH relativeFrom="column">
                  <wp:posOffset>2897505</wp:posOffset>
                </wp:positionH>
                <wp:positionV relativeFrom="paragraph">
                  <wp:posOffset>239395</wp:posOffset>
                </wp:positionV>
                <wp:extent cx="2360930" cy="1404620"/>
                <wp:effectExtent l="0" t="0" r="22860" b="114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E774AD" w:rsidRDefault="00E774AD">
                            <w:r>
                              <w:t>I recommend that the User Restart, their Computer/Laptop, but it’s the Users Choice.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228.15pt;margin-top:18.8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">
                <v:textbox style="mso-fit-shape-to-text:t">
                  <w:txbxContent>
                    <w:p w:rsidR="00E774AD" w:rsidRDefault="00E774AD">
                      <w:r>
                        <w:t>I recommend that the User Restart, their Computer/Laptop, but it’s the Users Choice.</w:t>
                      </w:r>
                    </w:p>
                  </w:txbxContent>
                </v:textbox>
                <w10:wrap type="square"/>
              </v:shape>
            </w:pict>
          </mc:Fallback>
        </mc:AlternateContent>
      </w:r>
      <w:r>
        <w:rPr>
          <w:noProof/>
        </w:rPr>
        <w:drawing>
          <wp:inline distT="0" distB="0" distL="0" distR="0" wp14:anchorId="0E716051" wp14:editId="7E440250">
            <wp:extent cx="2782470" cy="9620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096" t="39231" r="34775" b="44103"/>
                    <a:stretch/>
                  </pic:blipFill>
                  <pic:spPr bwMode="auto">
                    <a:xfrm>
                      <a:off x="0" y="0"/>
                      <a:ext cx="2792075" cy="965347"/>
                    </a:xfrm>
                    <a:prstGeom prst="rect">
                      <a:avLst/>
                    </a:prstGeom>
                    <a:ln>
                      <a:noFill/>
                    </a:ln>
                    <a:extLst>
                      <a:ext uri="{53640926-AAD7-44D8-BBD7-CCE9431645EC}">
                        <a14:shadowObscured xmlns:a14="http://schemas.microsoft.com/office/drawing/2010/main"/>
                      </a:ext>
                    </a:extLst>
                  </pic:spPr>
                </pic:pic>
              </a:graphicData>
            </a:graphic>
          </wp:inline>
        </w:drawing>
      </w:r>
    </w:p>
    <w:p w:rsidR="00E774AD" w:rsidRDefault="00E774AD" w:rsidP="00E774AD">
      <w:pPr>
        <w:rPr>
          <w:lang w:val="en-CA"/>
        </w:rPr>
      </w:pPr>
    </w:p>
    <w:p w:rsidR="00E774AD" w:rsidRPr="00E774AD" w:rsidRDefault="00E774AD" w:rsidP="00E774AD">
      <w:pPr>
        <w:rPr>
          <w:lang w:val="en-CA"/>
        </w:rPr>
      </w:pPr>
      <w:r w:rsidRPr="00E774AD">
        <w:rPr>
          <w:noProof/>
          <w:lang w:val="en-CA"/>
        </w:rPr>
        <mc:AlternateContent>
          <mc:Choice Requires="wps">
            <w:drawing>
              <wp:anchor distT="45720" distB="45720" distL="114300" distR="114300" simplePos="0" relativeHeight="251677696" behindDoc="0" locked="0" layoutInCell="1" allowOverlap="1" wp14:anchorId="7D6C12BA" wp14:editId="3617722A">
                <wp:simplePos x="0" y="0"/>
                <wp:positionH relativeFrom="column">
                  <wp:posOffset>2876550</wp:posOffset>
                </wp:positionH>
                <wp:positionV relativeFrom="paragraph">
                  <wp:posOffset>10160</wp:posOffset>
                </wp:positionV>
                <wp:extent cx="2360930" cy="1404620"/>
                <wp:effectExtent l="0" t="0" r="2286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E774AD" w:rsidRDefault="00E774AD" w:rsidP="00E774AD">
                            <w:r>
                              <w:t xml:space="preserve">Making sure that the User is aware that their Computer/Laptop is about to reboot, if the User Types Reboot the Program will automatically reboot, and if nothing is typed in the Device will not restart. And the Program will automatically launch the </w:t>
                            </w:r>
                            <w:r w:rsidR="00FE48B4">
                              <w:t>User’s</w:t>
                            </w:r>
                            <w:r>
                              <w:t xml:space="preserve"> Desktop back up.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6C12BA" id="_x0000_s1035" type="#_x0000_t202" style="position:absolute;margin-left:226.5pt;margin-top:.8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dt/Jw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">
                <v:textbox style="mso-fit-shape-to-text:t">
                  <w:txbxContent>
                    <w:p w:rsidR="00E774AD" w:rsidRDefault="00E774AD" w:rsidP="00E774AD">
                      <w:r>
                        <w:t xml:space="preserve">Making sure that the User is aware that their Computer/Laptop is about to reboot, if the User Types Reboot the Program will automatically reboot, and if nothing is typed in the Device will not restart. And the Program will automatically launch the </w:t>
                      </w:r>
                      <w:r w:rsidR="00FE48B4">
                        <w:t>User’s</w:t>
                      </w:r>
                      <w:r>
                        <w:t xml:space="preserve"> Desktop back up.</w:t>
                      </w:r>
                    </w:p>
                  </w:txbxContent>
                </v:textbox>
                <w10:wrap type="square"/>
              </v:shape>
            </w:pict>
          </mc:Fallback>
        </mc:AlternateContent>
      </w:r>
      <w:r>
        <w:rPr>
          <w:noProof/>
        </w:rPr>
        <w:drawing>
          <wp:inline distT="0" distB="0" distL="0" distR="0" wp14:anchorId="4016A1A6" wp14:editId="46379E3E">
            <wp:extent cx="2736574" cy="8001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090" t="38717" r="31090" b="43590"/>
                    <a:stretch/>
                  </pic:blipFill>
                  <pic:spPr bwMode="auto">
                    <a:xfrm>
                      <a:off x="0" y="0"/>
                      <a:ext cx="2740807" cy="801338"/>
                    </a:xfrm>
                    <a:prstGeom prst="rect">
                      <a:avLst/>
                    </a:prstGeom>
                    <a:ln>
                      <a:noFill/>
                    </a:ln>
                    <a:extLst>
                      <a:ext uri="{53640926-AAD7-44D8-BBD7-CCE9431645EC}">
                        <a14:shadowObscured xmlns:a14="http://schemas.microsoft.com/office/drawing/2010/main"/>
                      </a:ext>
                    </a:extLst>
                  </pic:spPr>
                </pic:pic>
              </a:graphicData>
            </a:graphic>
          </wp:inline>
        </w:drawing>
      </w:r>
    </w:p>
    <w:sectPr w:rsidR="00E774AD" w:rsidRPr="00E774AD">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1C9B" w:rsidRDefault="005B1C9B" w:rsidP="00683680">
      <w:r>
        <w:separator/>
      </w:r>
    </w:p>
  </w:endnote>
  <w:endnote w:type="continuationSeparator" w:id="0">
    <w:p w:rsidR="005B1C9B" w:rsidRDefault="005B1C9B" w:rsidP="006836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1C9B" w:rsidRDefault="005B1C9B" w:rsidP="00683680">
      <w:r>
        <w:separator/>
      </w:r>
    </w:p>
  </w:footnote>
  <w:footnote w:type="continuationSeparator" w:id="0">
    <w:p w:rsidR="005B1C9B" w:rsidRDefault="005B1C9B" w:rsidP="006836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3680" w:rsidRDefault="005B1C9B">
    <w:pPr>
      <w:pBdr>
        <w:left w:val="single" w:sz="12" w:space="11" w:color="5B9BD5" w:themeColor="accent1"/>
      </w:pBdr>
      <w:tabs>
        <w:tab w:val="left" w:pos="3620"/>
        <w:tab w:val="left" w:pos="3964"/>
      </w:tabs>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932208079"/>
        <w:placeholder>
          <w:docPart w:val="7ACA546F0C2D4CB59BAB94F62183EC66"/>
        </w:placeholder>
        <w:dataBinding w:prefixMappings="xmlns:ns0='http://purl.org/dc/elements/1.1/' xmlns:ns1='http://schemas.openxmlformats.org/package/2006/metadata/core-properties' " w:xpath="/ns1:coreProperties[1]/ns0:title[1]" w:storeItemID="{6C3C8BC8-F283-45AE-878A-BAB7291924A1}"/>
        <w:text/>
      </w:sdtPr>
      <w:sdtEndPr/>
      <w:sdtContent>
        <w:r w:rsidR="00683680">
          <w:rPr>
            <w:rFonts w:asciiTheme="majorHAnsi" w:eastAsiaTheme="majorEastAsia" w:hAnsiTheme="majorHAnsi" w:cstheme="majorBidi"/>
            <w:color w:val="2E74B5" w:themeColor="accent1" w:themeShade="BF"/>
            <w:sz w:val="26"/>
            <w:szCs w:val="26"/>
          </w:rPr>
          <w:t>Opt League Instructions</w:t>
        </w:r>
      </w:sdtContent>
    </w:sdt>
  </w:p>
  <w:p w:rsidR="00683680" w:rsidRDefault="006836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14F2392"/>
    <w:multiLevelType w:val="hybridMultilevel"/>
    <w:tmpl w:val="68ACF61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0"/>
  </w:num>
  <w:num w:numId="2">
    <w:abstractNumId w:val="12"/>
  </w:num>
  <w:num w:numId="3">
    <w:abstractNumId w:val="10"/>
  </w:num>
  <w:num w:numId="4">
    <w:abstractNumId w:val="22"/>
  </w:num>
  <w:num w:numId="5">
    <w:abstractNumId w:val="13"/>
  </w:num>
  <w:num w:numId="6">
    <w:abstractNumId w:val="16"/>
  </w:num>
  <w:num w:numId="7">
    <w:abstractNumId w:val="19"/>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1"/>
  </w:num>
  <w:num w:numId="21">
    <w:abstractNumId w:val="18"/>
  </w:num>
  <w:num w:numId="22">
    <w:abstractNumId w:val="11"/>
  </w:num>
  <w:num w:numId="23">
    <w:abstractNumId w:val="23"/>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680"/>
    <w:rsid w:val="000B30DC"/>
    <w:rsid w:val="00575722"/>
    <w:rsid w:val="005B1C9B"/>
    <w:rsid w:val="00645252"/>
    <w:rsid w:val="00683680"/>
    <w:rsid w:val="006D3D74"/>
    <w:rsid w:val="0077652E"/>
    <w:rsid w:val="0083569A"/>
    <w:rsid w:val="00A9204E"/>
    <w:rsid w:val="00D046E7"/>
    <w:rsid w:val="00E774AD"/>
    <w:rsid w:val="00F96117"/>
    <w:rsid w:val="00FE4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0752F"/>
  <w15:chartTrackingRefBased/>
  <w15:docId w15:val="{2D797577-AB70-4526-887E-5B726B020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0B30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san\AppData\Roaming\Microsoft\Templates\Single%20spaced%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ACA546F0C2D4CB59BAB94F62183EC66"/>
        <w:category>
          <w:name w:val="General"/>
          <w:gallery w:val="placeholder"/>
        </w:category>
        <w:types>
          <w:type w:val="bbPlcHdr"/>
        </w:types>
        <w:behaviors>
          <w:behavior w:val="content"/>
        </w:behaviors>
        <w:guid w:val="{9E805E65-42DE-4FBE-82F9-1AAA22897EE6}"/>
      </w:docPartPr>
      <w:docPartBody>
        <w:p w:rsidR="008C5775" w:rsidRDefault="00712732" w:rsidP="00712732">
          <w:pPr>
            <w:pStyle w:val="7ACA546F0C2D4CB59BAB94F62183EC66"/>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gency FB">
    <w:panose1 w:val="020B0503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732"/>
    <w:rsid w:val="004D578D"/>
    <w:rsid w:val="00712732"/>
    <w:rsid w:val="0086574C"/>
    <w:rsid w:val="008C57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CA546F0C2D4CB59BAB94F62183EC66">
    <w:name w:val="7ACA546F0C2D4CB59BAB94F62183EC66"/>
    <w:rsid w:val="007127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Template>
  <TotalTime>54</TotalTime>
  <Pages>1</Pages>
  <Words>111</Words>
  <Characters>635</Characters>
  <Application>Microsoft Office Word</Application>
  <DocSecurity>0</DocSecurity>
  <Lines>5</Lines>
  <Paragraphs>1</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Information:</vt:lpstr>
      <vt:lpstr>    Use of this Application:</vt:lpstr>
      <vt:lpstr>        Step 1:</vt:lpstr>
      <vt:lpstr>        Step 2: Launch</vt:lpstr>
      <vt:lpstr>        Step 3: OK</vt:lpstr>
      <vt:lpstr>        Step 4:OK</vt:lpstr>
      <vt:lpstr>        Step 5: Background</vt:lpstr>
      <vt:lpstr>        Step 6: Finished</vt:lpstr>
    </vt:vector>
  </TitlesOfParts>
  <Company/>
  <LinksUpToDate>false</LinksUpToDate>
  <CharactersWithSpaces>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 League Instructions</dc:title>
  <dc:subject/>
  <dc:creator>Hasan Rashid</dc:creator>
  <cp:keywords/>
  <dc:description/>
  <cp:lastModifiedBy>Hasan Rashid</cp:lastModifiedBy>
  <cp:revision>3</cp:revision>
  <dcterms:created xsi:type="dcterms:W3CDTF">2019-04-21T20:24:00Z</dcterms:created>
  <dcterms:modified xsi:type="dcterms:W3CDTF">2019-04-21T21:47:00Z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